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5271" w14:textId="4A711BC0" w:rsidR="009B239D" w:rsidRPr="009B239D" w:rsidRDefault="009B239D" w:rsidP="009B239D">
      <w:pPr>
        <w:rPr>
          <w:lang w:val="en-IN"/>
        </w:rPr>
      </w:pPr>
      <w:r w:rsidRPr="009B239D">
        <w:rPr>
          <w:lang w:val="en-IN"/>
        </w:rPr>
        <w:t>.</w:t>
      </w:r>
    </w:p>
    <w:p w14:paraId="77AFA120" w14:textId="77777777" w:rsidR="009B239D" w:rsidRDefault="009B239D" w:rsidP="009B239D">
      <w:pPr>
        <w:rPr>
          <w:b/>
          <w:bCs/>
          <w:sz w:val="36"/>
          <w:szCs w:val="36"/>
          <w:lang w:val="en-IN"/>
        </w:rPr>
      </w:pPr>
      <w:r w:rsidRPr="003B48F8">
        <w:rPr>
          <w:b/>
          <w:bCs/>
          <w:sz w:val="36"/>
          <w:szCs w:val="36"/>
          <w:lang w:val="en-IN"/>
        </w:rPr>
        <w:t>Complete Windows Commands by Domain</w:t>
      </w:r>
    </w:p>
    <w:p w14:paraId="4173B330" w14:textId="77777777" w:rsidR="003B48F8" w:rsidRPr="003B48F8" w:rsidRDefault="003B48F8" w:rsidP="009B239D">
      <w:pPr>
        <w:rPr>
          <w:b/>
          <w:bCs/>
          <w:sz w:val="36"/>
          <w:szCs w:val="36"/>
          <w:lang w:val="en-IN"/>
        </w:rPr>
      </w:pPr>
    </w:p>
    <w:p w14:paraId="27C52E01" w14:textId="77777777" w:rsidR="009B239D" w:rsidRPr="009B239D" w:rsidRDefault="009B239D" w:rsidP="009B239D">
      <w:pPr>
        <w:rPr>
          <w:b/>
          <w:bCs/>
          <w:lang w:val="en-IN"/>
        </w:rPr>
      </w:pPr>
      <w:r w:rsidRPr="009B239D">
        <w:rPr>
          <w:b/>
          <w:bCs/>
          <w:lang w:val="en-IN"/>
        </w:rPr>
        <w:t>1</w:t>
      </w:r>
      <w:r w:rsidRPr="003B48F8">
        <w:rPr>
          <w:b/>
          <w:bCs/>
          <w:sz w:val="32"/>
          <w:szCs w:val="32"/>
          <w:lang w:val="en-IN"/>
        </w:rPr>
        <w:t>. SYSTEM &amp; OS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575"/>
        <w:gridCol w:w="4446"/>
      </w:tblGrid>
      <w:tr w:rsidR="009B239D" w:rsidRPr="009B239D" w14:paraId="1B913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AD0F" w14:textId="77777777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A360A56" w14:textId="77777777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Command / Shortcut</w:t>
            </w:r>
          </w:p>
        </w:tc>
        <w:tc>
          <w:tcPr>
            <w:tcW w:w="0" w:type="auto"/>
            <w:vAlign w:val="center"/>
            <w:hideMark/>
          </w:tcPr>
          <w:p w14:paraId="0637890B" w14:textId="3F9E35D9" w:rsidR="003B48F8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9B239D" w:rsidRPr="009B239D" w14:paraId="240B9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380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0F5A7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630DD0A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the computer name.</w:t>
            </w:r>
          </w:p>
        </w:tc>
      </w:tr>
      <w:tr w:rsidR="009B239D" w:rsidRPr="009B239D" w14:paraId="33724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FAB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B17A3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whoami</w:t>
            </w:r>
          </w:p>
        </w:tc>
        <w:tc>
          <w:tcPr>
            <w:tcW w:w="0" w:type="auto"/>
            <w:vAlign w:val="center"/>
            <w:hideMark/>
          </w:tcPr>
          <w:p w14:paraId="3EAAA46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Shows the current user account.</w:t>
            </w:r>
          </w:p>
        </w:tc>
      </w:tr>
      <w:tr w:rsidR="009B239D" w:rsidRPr="009B239D" w14:paraId="6DF28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234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605B4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systeminfo</w:t>
            </w:r>
          </w:p>
        </w:tc>
        <w:tc>
          <w:tcPr>
            <w:tcW w:w="0" w:type="auto"/>
            <w:vAlign w:val="center"/>
            <w:hideMark/>
          </w:tcPr>
          <w:p w14:paraId="6C9A13B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detailed system information.</w:t>
            </w:r>
          </w:p>
        </w:tc>
      </w:tr>
      <w:tr w:rsidR="009B239D" w:rsidRPr="009B239D" w14:paraId="195FB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F68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74E39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systeminfo | find "Original Install Date"</w:t>
            </w:r>
          </w:p>
        </w:tc>
        <w:tc>
          <w:tcPr>
            <w:tcW w:w="0" w:type="auto"/>
            <w:vAlign w:val="center"/>
            <w:hideMark/>
          </w:tcPr>
          <w:p w14:paraId="444B574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Finds the original Windows installation date.</w:t>
            </w:r>
          </w:p>
        </w:tc>
      </w:tr>
      <w:tr w:rsidR="009B239D" w:rsidRPr="009B239D" w14:paraId="76DCC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3AF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D0522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winver</w:t>
            </w:r>
          </w:p>
        </w:tc>
        <w:tc>
          <w:tcPr>
            <w:tcW w:w="0" w:type="auto"/>
            <w:vAlign w:val="center"/>
            <w:hideMark/>
          </w:tcPr>
          <w:p w14:paraId="52ED5B8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Windows version and build information.</w:t>
            </w:r>
          </w:p>
        </w:tc>
      </w:tr>
      <w:tr w:rsidR="009B239D" w:rsidRPr="009B239D" w14:paraId="1F303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4FC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4590C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msinfo32</w:t>
            </w:r>
          </w:p>
        </w:tc>
        <w:tc>
          <w:tcPr>
            <w:tcW w:w="0" w:type="auto"/>
            <w:vAlign w:val="center"/>
            <w:hideMark/>
          </w:tcPr>
          <w:p w14:paraId="4ED0113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detailed System Information.</w:t>
            </w:r>
          </w:p>
        </w:tc>
      </w:tr>
      <w:tr w:rsidR="009B239D" w:rsidRPr="009B239D" w14:paraId="0A6CC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D8D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01C13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msconfig</w:t>
            </w:r>
          </w:p>
        </w:tc>
        <w:tc>
          <w:tcPr>
            <w:tcW w:w="0" w:type="auto"/>
            <w:vAlign w:val="center"/>
            <w:hideMark/>
          </w:tcPr>
          <w:p w14:paraId="325F3B2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System Configuration.</w:t>
            </w:r>
          </w:p>
        </w:tc>
      </w:tr>
      <w:tr w:rsidR="009B239D" w:rsidRPr="009B239D" w14:paraId="049A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32F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03299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dxdiag</w:t>
            </w:r>
          </w:p>
        </w:tc>
        <w:tc>
          <w:tcPr>
            <w:tcW w:w="0" w:type="auto"/>
            <w:vAlign w:val="center"/>
            <w:hideMark/>
          </w:tcPr>
          <w:p w14:paraId="7F5F42F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the DirectX Diagnostic Tool.</w:t>
            </w:r>
          </w:p>
        </w:tc>
      </w:tr>
      <w:tr w:rsidR="009B239D" w:rsidRPr="009B239D" w14:paraId="42387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AD9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5A0C4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96409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or changes the system date.</w:t>
            </w:r>
          </w:p>
        </w:tc>
      </w:tr>
      <w:tr w:rsidR="009B239D" w:rsidRPr="009B239D" w14:paraId="29E08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5CD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3D825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CBF16F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or changes the system time.</w:t>
            </w:r>
          </w:p>
        </w:tc>
      </w:tr>
    </w:tbl>
    <w:p w14:paraId="24D23D4B" w14:textId="77777777" w:rsidR="009B239D" w:rsidRPr="009B239D" w:rsidRDefault="00D8778E" w:rsidP="009B239D">
      <w:pPr>
        <w:rPr>
          <w:lang w:val="en-IN"/>
        </w:rPr>
      </w:pPr>
      <w:r>
        <w:rPr>
          <w:noProof/>
          <w:lang w:val="en-IN"/>
        </w:rPr>
      </w:r>
      <w:r w:rsidR="00D8778E">
        <w:rPr>
          <w:noProof/>
          <w:lang w:val="en-IN"/>
        </w:rPr>
        <w:pict w14:anchorId="49AB0DD4">
          <v:rect id="_x0000_i1025" style="width:0;height:1.5pt" o:hralign="center" o:hrstd="t" o:hr="t" fillcolor="#a0a0a0" stroked="f"/>
        </w:pict>
      </w:r>
    </w:p>
    <w:p w14:paraId="3086220A" w14:textId="77777777" w:rsidR="009B239D" w:rsidRPr="003B48F8" w:rsidRDefault="009B239D" w:rsidP="009B239D">
      <w:pPr>
        <w:rPr>
          <w:b/>
          <w:bCs/>
          <w:sz w:val="32"/>
          <w:szCs w:val="32"/>
          <w:lang w:val="en-IN"/>
        </w:rPr>
      </w:pPr>
      <w:r w:rsidRPr="003B48F8">
        <w:rPr>
          <w:b/>
          <w:bCs/>
          <w:sz w:val="32"/>
          <w:szCs w:val="32"/>
          <w:lang w:val="en-IN"/>
        </w:rPr>
        <w:t>2. NETWORK &amp; INTERNET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014"/>
        <w:gridCol w:w="5861"/>
      </w:tblGrid>
      <w:tr w:rsidR="009B239D" w:rsidRPr="009B239D" w14:paraId="7D861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B187" w14:textId="77777777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EAB3DFF" w14:textId="77777777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Command / Shortcut</w:t>
            </w:r>
          </w:p>
        </w:tc>
        <w:tc>
          <w:tcPr>
            <w:tcW w:w="0" w:type="auto"/>
            <w:vAlign w:val="center"/>
            <w:hideMark/>
          </w:tcPr>
          <w:p w14:paraId="5A760AB8" w14:textId="77777777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9B239D" w:rsidRPr="009B239D" w14:paraId="6EF41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A3E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4EE2C8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ipconfig</w:t>
            </w:r>
          </w:p>
        </w:tc>
        <w:tc>
          <w:tcPr>
            <w:tcW w:w="0" w:type="auto"/>
            <w:vAlign w:val="center"/>
            <w:hideMark/>
          </w:tcPr>
          <w:p w14:paraId="402F3AE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the IP address and basic network configuration.</w:t>
            </w:r>
          </w:p>
        </w:tc>
      </w:tr>
      <w:tr w:rsidR="009B239D" w:rsidRPr="009B239D" w14:paraId="3996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B4F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8CAE1E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ipconfig /all</w:t>
            </w:r>
          </w:p>
        </w:tc>
        <w:tc>
          <w:tcPr>
            <w:tcW w:w="0" w:type="auto"/>
            <w:vAlign w:val="center"/>
            <w:hideMark/>
          </w:tcPr>
          <w:p w14:paraId="3A49BAF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detailed network adapter and configuration information.</w:t>
            </w:r>
          </w:p>
        </w:tc>
      </w:tr>
      <w:tr w:rsidR="009B239D" w:rsidRPr="009B239D" w14:paraId="372A5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055F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19DEE8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ipconfig | find "Default Gateway"</w:t>
            </w:r>
          </w:p>
        </w:tc>
        <w:tc>
          <w:tcPr>
            <w:tcW w:w="0" w:type="auto"/>
            <w:vAlign w:val="center"/>
            <w:hideMark/>
          </w:tcPr>
          <w:p w14:paraId="32D52CF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Quickly finds the default gateway.</w:t>
            </w:r>
          </w:p>
        </w:tc>
      </w:tr>
      <w:tr w:rsidR="009B239D" w:rsidRPr="009B239D" w14:paraId="01C4A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23D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EE4289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ipconfig /release</w:t>
            </w:r>
          </w:p>
        </w:tc>
        <w:tc>
          <w:tcPr>
            <w:tcW w:w="0" w:type="auto"/>
            <w:vAlign w:val="center"/>
            <w:hideMark/>
          </w:tcPr>
          <w:p w14:paraId="21F6526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Releases the current DHCP-assigned IP address.</w:t>
            </w:r>
          </w:p>
        </w:tc>
      </w:tr>
      <w:tr w:rsidR="009B239D" w:rsidRPr="009B239D" w14:paraId="6B8E9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304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7F9B0D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ipconfig /renew</w:t>
            </w:r>
          </w:p>
        </w:tc>
        <w:tc>
          <w:tcPr>
            <w:tcW w:w="0" w:type="auto"/>
            <w:vAlign w:val="center"/>
            <w:hideMark/>
          </w:tcPr>
          <w:p w14:paraId="410157B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Requests a new IP address from the DHCP server.</w:t>
            </w:r>
          </w:p>
        </w:tc>
      </w:tr>
      <w:tr w:rsidR="009B239D" w:rsidRPr="009B239D" w14:paraId="21BD5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D62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830F2AF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ipconfig /flushdns</w:t>
            </w:r>
          </w:p>
        </w:tc>
        <w:tc>
          <w:tcPr>
            <w:tcW w:w="0" w:type="auto"/>
            <w:vAlign w:val="center"/>
            <w:hideMark/>
          </w:tcPr>
          <w:p w14:paraId="18DAECD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Clears the local DNS resolver cache.</w:t>
            </w:r>
          </w:p>
        </w:tc>
      </w:tr>
      <w:tr w:rsidR="009B239D" w:rsidRPr="009B239D" w14:paraId="59F98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5D4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5EBC1D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ping google.com</w:t>
            </w:r>
          </w:p>
        </w:tc>
        <w:tc>
          <w:tcPr>
            <w:tcW w:w="0" w:type="auto"/>
            <w:vAlign w:val="center"/>
            <w:hideMark/>
          </w:tcPr>
          <w:p w14:paraId="2078EBC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Tests network connectivity to the specified host.</w:t>
            </w:r>
          </w:p>
        </w:tc>
      </w:tr>
      <w:tr w:rsidR="009B239D" w:rsidRPr="009B239D" w14:paraId="3837B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6F5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DDEB54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ping -t google.com</w:t>
            </w:r>
          </w:p>
        </w:tc>
        <w:tc>
          <w:tcPr>
            <w:tcW w:w="0" w:type="auto"/>
            <w:vAlign w:val="center"/>
            <w:hideMark/>
          </w:tcPr>
          <w:p w14:paraId="43DE0A2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Continuously monitors connectivity using ping.</w:t>
            </w:r>
          </w:p>
        </w:tc>
      </w:tr>
      <w:tr w:rsidR="009B239D" w:rsidRPr="009B239D" w14:paraId="7C37B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C31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796EB7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netstat</w:t>
            </w:r>
          </w:p>
        </w:tc>
        <w:tc>
          <w:tcPr>
            <w:tcW w:w="0" w:type="auto"/>
            <w:vAlign w:val="center"/>
            <w:hideMark/>
          </w:tcPr>
          <w:p w14:paraId="33D48D2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active network connections and listening ports.</w:t>
            </w:r>
          </w:p>
        </w:tc>
      </w:tr>
      <w:tr w:rsidR="009B239D" w:rsidRPr="009B239D" w14:paraId="48FFE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699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B8E9E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getmac</w:t>
            </w:r>
          </w:p>
        </w:tc>
        <w:tc>
          <w:tcPr>
            <w:tcW w:w="0" w:type="auto"/>
            <w:vAlign w:val="center"/>
            <w:hideMark/>
          </w:tcPr>
          <w:p w14:paraId="26F2BB1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MAC addresses of network adapters.</w:t>
            </w:r>
          </w:p>
        </w:tc>
      </w:tr>
      <w:tr w:rsidR="009B239D" w:rsidRPr="009B239D" w14:paraId="10AA0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2A6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C3CA11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nslookup google.com</w:t>
            </w:r>
          </w:p>
        </w:tc>
        <w:tc>
          <w:tcPr>
            <w:tcW w:w="0" w:type="auto"/>
            <w:vAlign w:val="center"/>
            <w:hideMark/>
          </w:tcPr>
          <w:p w14:paraId="2CFD68C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Performs a DNS lookup for the specified domain.</w:t>
            </w:r>
          </w:p>
        </w:tc>
      </w:tr>
      <w:tr w:rsidR="009B239D" w:rsidRPr="009B239D" w14:paraId="7BF79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7A3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175897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route print</w:t>
            </w:r>
          </w:p>
        </w:tc>
        <w:tc>
          <w:tcPr>
            <w:tcW w:w="0" w:type="auto"/>
            <w:vAlign w:val="center"/>
            <w:hideMark/>
          </w:tcPr>
          <w:p w14:paraId="25279E7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the computer's routing table.</w:t>
            </w:r>
          </w:p>
        </w:tc>
      </w:tr>
      <w:tr w:rsidR="009B239D" w:rsidRPr="009B239D" w14:paraId="32B9F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171F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02FE2C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netsh wlan show interfaces</w:t>
            </w:r>
          </w:p>
        </w:tc>
        <w:tc>
          <w:tcPr>
            <w:tcW w:w="0" w:type="auto"/>
            <w:vAlign w:val="center"/>
            <w:hideMark/>
          </w:tcPr>
          <w:p w14:paraId="381C5A1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information about the active Wi-Fi connection.</w:t>
            </w:r>
          </w:p>
        </w:tc>
      </w:tr>
      <w:tr w:rsidR="009B239D" w:rsidRPr="009B239D" w14:paraId="0E9D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25A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9476AB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netsh wlan show profiles</w:t>
            </w:r>
          </w:p>
        </w:tc>
        <w:tc>
          <w:tcPr>
            <w:tcW w:w="0" w:type="auto"/>
            <w:vAlign w:val="center"/>
            <w:hideMark/>
          </w:tcPr>
          <w:p w14:paraId="43D6483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saved Wi-Fi network profiles.</w:t>
            </w:r>
          </w:p>
        </w:tc>
      </w:tr>
      <w:tr w:rsidR="009B239D" w:rsidRPr="009B239D" w14:paraId="72407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325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BD7D31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ncpa.cpl</w:t>
            </w:r>
          </w:p>
        </w:tc>
        <w:tc>
          <w:tcPr>
            <w:tcW w:w="0" w:type="auto"/>
            <w:vAlign w:val="center"/>
            <w:hideMark/>
          </w:tcPr>
          <w:p w14:paraId="21CA8AE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Network Connections.</w:t>
            </w:r>
          </w:p>
        </w:tc>
      </w:tr>
    </w:tbl>
    <w:p w14:paraId="2D3A05BA" w14:textId="77777777" w:rsidR="009B239D" w:rsidRPr="009B239D" w:rsidRDefault="00D8778E" w:rsidP="009B239D">
      <w:pPr>
        <w:rPr>
          <w:lang w:val="en-IN"/>
        </w:rPr>
      </w:pPr>
      <w:r>
        <w:rPr>
          <w:noProof/>
          <w:lang w:val="en-IN"/>
        </w:rPr>
      </w:r>
      <w:r w:rsidR="00D8778E">
        <w:rPr>
          <w:noProof/>
          <w:lang w:val="en-IN"/>
        </w:rPr>
        <w:pict w14:anchorId="423E5A54">
          <v:rect id="_x0000_i1026" style="width:0;height:1.5pt" o:hralign="center" o:hrstd="t" o:hr="t" fillcolor="#a0a0a0" stroked="f"/>
        </w:pict>
      </w:r>
    </w:p>
    <w:p w14:paraId="7F95962F" w14:textId="77777777" w:rsidR="003B48F8" w:rsidRDefault="003B48F8" w:rsidP="009B239D">
      <w:pPr>
        <w:rPr>
          <w:b/>
          <w:bCs/>
          <w:lang w:val="en-IN"/>
        </w:rPr>
      </w:pPr>
    </w:p>
    <w:p w14:paraId="6DF93F94" w14:textId="77777777" w:rsidR="003B48F8" w:rsidRDefault="003B48F8" w:rsidP="009B239D">
      <w:pPr>
        <w:rPr>
          <w:b/>
          <w:bCs/>
          <w:lang w:val="en-IN"/>
        </w:rPr>
      </w:pPr>
    </w:p>
    <w:p w14:paraId="0BD177F2" w14:textId="77777777" w:rsidR="003B48F8" w:rsidRDefault="003B48F8" w:rsidP="009B239D">
      <w:pPr>
        <w:rPr>
          <w:b/>
          <w:bCs/>
          <w:lang w:val="en-IN"/>
        </w:rPr>
      </w:pPr>
    </w:p>
    <w:p w14:paraId="25FA7655" w14:textId="0E090A01" w:rsidR="009B239D" w:rsidRPr="003B48F8" w:rsidRDefault="009B239D" w:rsidP="009B239D">
      <w:pPr>
        <w:rPr>
          <w:b/>
          <w:bCs/>
          <w:sz w:val="32"/>
          <w:szCs w:val="32"/>
          <w:lang w:val="en-IN"/>
        </w:rPr>
      </w:pPr>
      <w:r w:rsidRPr="003B48F8">
        <w:rPr>
          <w:b/>
          <w:bCs/>
          <w:sz w:val="32"/>
          <w:szCs w:val="32"/>
          <w:lang w:val="en-IN"/>
        </w:rPr>
        <w:t>3. CPU, BIOS &amp; HARDWARE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4695"/>
        <w:gridCol w:w="4180"/>
      </w:tblGrid>
      <w:tr w:rsidR="009B239D" w:rsidRPr="009B239D" w14:paraId="58CE1687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527B" w14:textId="77777777" w:rsidR="009B239D" w:rsidRPr="003B48F8" w:rsidRDefault="009B239D" w:rsidP="003B48F8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F5AE39D" w14:textId="77777777" w:rsidR="009B239D" w:rsidRPr="003B48F8" w:rsidRDefault="009B239D" w:rsidP="003B48F8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Command / Shortcut</w:t>
            </w:r>
          </w:p>
        </w:tc>
        <w:tc>
          <w:tcPr>
            <w:tcW w:w="0" w:type="auto"/>
            <w:vAlign w:val="center"/>
            <w:hideMark/>
          </w:tcPr>
          <w:p w14:paraId="5CDB014F" w14:textId="77777777" w:rsidR="009B239D" w:rsidRPr="003B48F8" w:rsidRDefault="009B239D" w:rsidP="003B48F8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9B239D" w:rsidRPr="009B239D" w14:paraId="09A7B684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2948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C93B31B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wmic cpu get name</w:t>
            </w:r>
          </w:p>
        </w:tc>
        <w:tc>
          <w:tcPr>
            <w:tcW w:w="0" w:type="auto"/>
            <w:vAlign w:val="center"/>
            <w:hideMark/>
          </w:tcPr>
          <w:p w14:paraId="394AE7B4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the processor/CPU model.</w:t>
            </w:r>
          </w:p>
        </w:tc>
      </w:tr>
      <w:tr w:rsidR="009B239D" w:rsidRPr="009B239D" w14:paraId="41F9C9DD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9C6E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8AADD75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wmic bios get smbiosbiosversion</w:t>
            </w:r>
          </w:p>
        </w:tc>
        <w:tc>
          <w:tcPr>
            <w:tcW w:w="0" w:type="auto"/>
            <w:vAlign w:val="center"/>
            <w:hideMark/>
          </w:tcPr>
          <w:p w14:paraId="4DFEC5DF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the BIOS version.</w:t>
            </w:r>
          </w:p>
        </w:tc>
      </w:tr>
      <w:tr w:rsidR="009B239D" w:rsidRPr="009B239D" w14:paraId="761000A2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F290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9833887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Get-PnpDevice</w:t>
            </w:r>
          </w:p>
        </w:tc>
        <w:tc>
          <w:tcPr>
            <w:tcW w:w="0" w:type="auto"/>
            <w:vAlign w:val="center"/>
            <w:hideMark/>
          </w:tcPr>
          <w:p w14:paraId="3A1C986A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detected Plug and Play hardware devices.</w:t>
            </w:r>
          </w:p>
        </w:tc>
      </w:tr>
      <w:tr w:rsidR="009B239D" w:rsidRPr="009B239D" w14:paraId="19E166A9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36CB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043F1FA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wmic path Win32_USBControllerDevice get Dependent</w:t>
            </w:r>
          </w:p>
        </w:tc>
        <w:tc>
          <w:tcPr>
            <w:tcW w:w="0" w:type="auto"/>
            <w:vAlign w:val="center"/>
            <w:hideMark/>
          </w:tcPr>
          <w:p w14:paraId="49A6AA55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devices associated with USB controllers.</w:t>
            </w:r>
          </w:p>
        </w:tc>
      </w:tr>
      <w:tr w:rsidR="009B239D" w:rsidRPr="009B239D" w14:paraId="691B466D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12D8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DBE42C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driverquery</w:t>
            </w:r>
          </w:p>
        </w:tc>
        <w:tc>
          <w:tcPr>
            <w:tcW w:w="0" w:type="auto"/>
            <w:vAlign w:val="center"/>
            <w:hideMark/>
          </w:tcPr>
          <w:p w14:paraId="3ECD67FE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installed and loaded device drivers.</w:t>
            </w:r>
          </w:p>
        </w:tc>
      </w:tr>
      <w:tr w:rsidR="009B239D" w:rsidRPr="009B239D" w14:paraId="45DE920D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A48E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DDAB713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devmgmt.msc</w:t>
            </w:r>
          </w:p>
        </w:tc>
        <w:tc>
          <w:tcPr>
            <w:tcW w:w="0" w:type="auto"/>
            <w:vAlign w:val="center"/>
            <w:hideMark/>
          </w:tcPr>
          <w:p w14:paraId="3AAE256D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Opens Device Manager.</w:t>
            </w:r>
          </w:p>
        </w:tc>
      </w:tr>
      <w:tr w:rsidR="009B239D" w:rsidRPr="009B239D" w14:paraId="0B00D34B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D332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CD3C9CE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mmsys.cpl</w:t>
            </w:r>
          </w:p>
        </w:tc>
        <w:tc>
          <w:tcPr>
            <w:tcW w:w="0" w:type="auto"/>
            <w:vAlign w:val="center"/>
            <w:hideMark/>
          </w:tcPr>
          <w:p w14:paraId="23F1B6DC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Opens Windows audio and sound device settings.</w:t>
            </w:r>
          </w:p>
        </w:tc>
      </w:tr>
      <w:tr w:rsidR="009B239D" w:rsidRPr="009B239D" w14:paraId="47AFD1AE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8EA8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B8B9587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powercfg /batteryreport</w:t>
            </w:r>
          </w:p>
        </w:tc>
        <w:tc>
          <w:tcPr>
            <w:tcW w:w="0" w:type="auto"/>
            <w:vAlign w:val="center"/>
            <w:hideMark/>
          </w:tcPr>
          <w:p w14:paraId="24F4355C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Generates a detailed laptop battery report.</w:t>
            </w:r>
          </w:p>
        </w:tc>
      </w:tr>
      <w:tr w:rsidR="009B239D" w:rsidRPr="009B239D" w14:paraId="71D3FAE2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D016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33AA798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perfmon</w:t>
            </w:r>
          </w:p>
        </w:tc>
        <w:tc>
          <w:tcPr>
            <w:tcW w:w="0" w:type="auto"/>
            <w:vAlign w:val="center"/>
            <w:hideMark/>
          </w:tcPr>
          <w:p w14:paraId="3C3C56A0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Opens Performance Monitor.</w:t>
            </w:r>
          </w:p>
        </w:tc>
      </w:tr>
      <w:tr w:rsidR="009B239D" w:rsidRPr="009B239D" w14:paraId="271DF05A" w14:textId="77777777" w:rsidTr="003B4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AA3B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42B9CA2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resmon</w:t>
            </w:r>
          </w:p>
        </w:tc>
        <w:tc>
          <w:tcPr>
            <w:tcW w:w="0" w:type="auto"/>
            <w:vAlign w:val="center"/>
            <w:hideMark/>
          </w:tcPr>
          <w:p w14:paraId="2824CECA" w14:textId="77777777" w:rsidR="009B239D" w:rsidRPr="009B239D" w:rsidRDefault="009B239D" w:rsidP="003B48F8">
            <w:pPr>
              <w:rPr>
                <w:lang w:val="en-IN"/>
              </w:rPr>
            </w:pPr>
            <w:r w:rsidRPr="009B239D">
              <w:rPr>
                <w:lang w:val="en-IN"/>
              </w:rPr>
              <w:t>Opens Resource Monitor.</w:t>
            </w:r>
          </w:p>
        </w:tc>
      </w:tr>
    </w:tbl>
    <w:p w14:paraId="429A85C9" w14:textId="7DF33F80" w:rsidR="009B239D" w:rsidRPr="009B239D" w:rsidRDefault="003B48F8" w:rsidP="009B239D">
      <w:pPr>
        <w:rPr>
          <w:lang w:val="en-IN"/>
        </w:rPr>
      </w:pPr>
      <w:r>
        <w:rPr>
          <w:lang w:val="en-IN"/>
        </w:rPr>
        <w:br w:type="textWrapping" w:clear="all"/>
      </w:r>
      <w:r w:rsidR="00D8778E">
        <w:rPr>
          <w:noProof/>
          <w:lang w:val="en-IN"/>
        </w:rPr>
      </w:r>
      <w:r w:rsidR="00D8778E">
        <w:rPr>
          <w:noProof/>
          <w:lang w:val="en-IN"/>
        </w:rPr>
        <w:pict w14:anchorId="6D1C19F6">
          <v:rect id="_x0000_i1027" style="width:0;height:1.5pt" o:hralign="center" o:hrstd="t" o:hr="t" fillcolor="#a0a0a0" stroked="f"/>
        </w:pict>
      </w:r>
    </w:p>
    <w:p w14:paraId="3D0B48BC" w14:textId="77777777" w:rsidR="009B239D" w:rsidRPr="003B48F8" w:rsidRDefault="009B239D" w:rsidP="009B239D">
      <w:pPr>
        <w:rPr>
          <w:b/>
          <w:bCs/>
          <w:sz w:val="32"/>
          <w:szCs w:val="32"/>
          <w:lang w:val="en-IN"/>
        </w:rPr>
      </w:pPr>
      <w:r w:rsidRPr="003B48F8">
        <w:rPr>
          <w:b/>
          <w:bCs/>
          <w:sz w:val="32"/>
          <w:szCs w:val="32"/>
          <w:lang w:val="en-IN"/>
        </w:rPr>
        <w:t>4. STORAGE &amp; DISK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060"/>
        <w:gridCol w:w="4835"/>
      </w:tblGrid>
      <w:tr w:rsidR="009B239D" w:rsidRPr="009B239D" w14:paraId="675C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3088" w14:textId="77777777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A3CC240" w14:textId="77A1EF2C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 xml:space="preserve">Command </w:t>
            </w:r>
          </w:p>
        </w:tc>
        <w:tc>
          <w:tcPr>
            <w:tcW w:w="0" w:type="auto"/>
            <w:vAlign w:val="center"/>
            <w:hideMark/>
          </w:tcPr>
          <w:p w14:paraId="57F4DA01" w14:textId="77777777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9B239D" w:rsidRPr="009B239D" w14:paraId="4D4C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CDD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D9D5CD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diskpart → list volume</w:t>
            </w:r>
          </w:p>
        </w:tc>
        <w:tc>
          <w:tcPr>
            <w:tcW w:w="0" w:type="auto"/>
            <w:vAlign w:val="center"/>
            <w:hideMark/>
          </w:tcPr>
          <w:p w14:paraId="28FEAD5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DiskPart and lists available storage volumes.</w:t>
            </w:r>
          </w:p>
        </w:tc>
      </w:tr>
      <w:tr w:rsidR="009B239D" w:rsidRPr="009B239D" w14:paraId="26C5A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8A4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61D8CD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diskmgmt.msc</w:t>
            </w:r>
          </w:p>
        </w:tc>
        <w:tc>
          <w:tcPr>
            <w:tcW w:w="0" w:type="auto"/>
            <w:vAlign w:val="center"/>
            <w:hideMark/>
          </w:tcPr>
          <w:p w14:paraId="36B05BF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Disk Management.</w:t>
            </w:r>
          </w:p>
        </w:tc>
      </w:tr>
      <w:tr w:rsidR="009B239D" w:rsidRPr="009B239D" w14:paraId="303CD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46E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F4AA65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cleanmgr</w:t>
            </w:r>
          </w:p>
        </w:tc>
        <w:tc>
          <w:tcPr>
            <w:tcW w:w="0" w:type="auto"/>
            <w:vAlign w:val="center"/>
            <w:hideMark/>
          </w:tcPr>
          <w:p w14:paraId="6DDC1C7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Disk Cleanup on supported Windows versions.</w:t>
            </w:r>
          </w:p>
        </w:tc>
      </w:tr>
      <w:tr w:rsidR="009B239D" w:rsidRPr="009B239D" w14:paraId="2E15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97F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DE2D3D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31E4B58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the folder structure in a tree format.</w:t>
            </w:r>
          </w:p>
        </w:tc>
      </w:tr>
      <w:tr w:rsidR="009B239D" w:rsidRPr="009B239D" w14:paraId="5909E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4B4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3DEB43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dir</w:t>
            </w:r>
          </w:p>
        </w:tc>
        <w:tc>
          <w:tcPr>
            <w:tcW w:w="0" w:type="auto"/>
            <w:vAlign w:val="center"/>
            <w:hideMark/>
          </w:tcPr>
          <w:p w14:paraId="71B5730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files and folders in the current directory.</w:t>
            </w:r>
          </w:p>
        </w:tc>
      </w:tr>
    </w:tbl>
    <w:p w14:paraId="6D086420" w14:textId="77777777" w:rsidR="009B239D" w:rsidRPr="009B239D" w:rsidRDefault="00D8778E" w:rsidP="009B239D">
      <w:pPr>
        <w:rPr>
          <w:lang w:val="en-IN"/>
        </w:rPr>
      </w:pPr>
      <w:r>
        <w:rPr>
          <w:noProof/>
          <w:lang w:val="en-IN"/>
        </w:rPr>
      </w:r>
      <w:r w:rsidR="00D8778E">
        <w:rPr>
          <w:noProof/>
          <w:lang w:val="en-IN"/>
        </w:rPr>
        <w:pict w14:anchorId="6A1CDD36">
          <v:rect id="_x0000_i1028" style="width:0;height:1.5pt" o:hralign="center" o:hrstd="t" o:hr="t" fillcolor="#a0a0a0" stroked="f"/>
        </w:pict>
      </w:r>
    </w:p>
    <w:p w14:paraId="75F6237F" w14:textId="77777777" w:rsidR="009B239D" w:rsidRPr="003B48F8" w:rsidRDefault="009B239D" w:rsidP="009B239D">
      <w:pPr>
        <w:rPr>
          <w:b/>
          <w:bCs/>
          <w:sz w:val="36"/>
          <w:szCs w:val="36"/>
          <w:lang w:val="en-IN"/>
        </w:rPr>
      </w:pPr>
      <w:r w:rsidRPr="003B48F8">
        <w:rPr>
          <w:b/>
          <w:bCs/>
          <w:sz w:val="36"/>
          <w:szCs w:val="36"/>
          <w:lang w:val="en-IN"/>
        </w:rPr>
        <w:t>5. PROCESSES &amp; SYSTEM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495"/>
        <w:gridCol w:w="5989"/>
      </w:tblGrid>
      <w:tr w:rsidR="009B239D" w:rsidRPr="009B239D" w14:paraId="6CA51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B359" w14:textId="77777777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839530C" w14:textId="77777777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Command / Shortcut</w:t>
            </w:r>
          </w:p>
        </w:tc>
        <w:tc>
          <w:tcPr>
            <w:tcW w:w="0" w:type="auto"/>
            <w:vAlign w:val="center"/>
            <w:hideMark/>
          </w:tcPr>
          <w:p w14:paraId="3A33B49F" w14:textId="77777777" w:rsidR="009B239D" w:rsidRPr="003B48F8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3B48F8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9B239D" w:rsidRPr="009B239D" w14:paraId="60ED1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A4C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CC2532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tasklist</w:t>
            </w:r>
          </w:p>
        </w:tc>
        <w:tc>
          <w:tcPr>
            <w:tcW w:w="0" w:type="auto"/>
            <w:vAlign w:val="center"/>
            <w:hideMark/>
          </w:tcPr>
          <w:p w14:paraId="05FD492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currently running processes.</w:t>
            </w:r>
          </w:p>
        </w:tc>
      </w:tr>
      <w:tr w:rsidR="009B239D" w:rsidRPr="009B239D" w14:paraId="7727A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9FC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B8E082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taskmgr</w:t>
            </w:r>
          </w:p>
        </w:tc>
        <w:tc>
          <w:tcPr>
            <w:tcW w:w="0" w:type="auto"/>
            <w:vAlign w:val="center"/>
            <w:hideMark/>
          </w:tcPr>
          <w:p w14:paraId="52DCAEB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Task Manager.</w:t>
            </w:r>
          </w:p>
        </w:tc>
      </w:tr>
      <w:tr w:rsidR="009B239D" w:rsidRPr="009B239D" w14:paraId="537AD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F8F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EC0C6F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services.msc</w:t>
            </w:r>
          </w:p>
        </w:tc>
        <w:tc>
          <w:tcPr>
            <w:tcW w:w="0" w:type="auto"/>
            <w:vAlign w:val="center"/>
            <w:hideMark/>
          </w:tcPr>
          <w:p w14:paraId="249DC42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Windows Services.</w:t>
            </w:r>
          </w:p>
        </w:tc>
      </w:tr>
      <w:tr w:rsidR="009B239D" w:rsidRPr="009B239D" w14:paraId="14A0C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395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F1F416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shutdown /s /t 60</w:t>
            </w:r>
          </w:p>
        </w:tc>
        <w:tc>
          <w:tcPr>
            <w:tcW w:w="0" w:type="auto"/>
            <w:vAlign w:val="center"/>
            <w:hideMark/>
          </w:tcPr>
          <w:p w14:paraId="5D1BF55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Schedules the computer to shut down after 60 seconds.</w:t>
            </w:r>
          </w:p>
        </w:tc>
      </w:tr>
      <w:tr w:rsidR="009B239D" w:rsidRPr="009B239D" w14:paraId="50D23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3A3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0A40EFF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shutdown /a</w:t>
            </w:r>
          </w:p>
        </w:tc>
        <w:tc>
          <w:tcPr>
            <w:tcW w:w="0" w:type="auto"/>
            <w:vAlign w:val="center"/>
            <w:hideMark/>
          </w:tcPr>
          <w:p w14:paraId="20E01D5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Cancels a pending shutdown.</w:t>
            </w:r>
          </w:p>
        </w:tc>
      </w:tr>
      <w:tr w:rsidR="009B239D" w:rsidRPr="009B239D" w14:paraId="09514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5E0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4CD133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A682B4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Control Panel.</w:t>
            </w:r>
          </w:p>
        </w:tc>
      </w:tr>
      <w:tr w:rsidR="009B239D" w:rsidRPr="009B239D" w14:paraId="7255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374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803DC8F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appwiz.cpl</w:t>
            </w:r>
          </w:p>
        </w:tc>
        <w:tc>
          <w:tcPr>
            <w:tcW w:w="0" w:type="auto"/>
            <w:vAlign w:val="center"/>
            <w:hideMark/>
          </w:tcPr>
          <w:p w14:paraId="37311DE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Programs and Features for managing installed applications.</w:t>
            </w:r>
          </w:p>
        </w:tc>
      </w:tr>
      <w:tr w:rsidR="009B239D" w:rsidRPr="009B239D" w14:paraId="6EDF5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906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F0B936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3A2314B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Command Prompt.</w:t>
            </w:r>
          </w:p>
        </w:tc>
      </w:tr>
      <w:tr w:rsidR="009B239D" w:rsidRPr="009B239D" w14:paraId="53FE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5A1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7B45CF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cls</w:t>
            </w:r>
          </w:p>
        </w:tc>
        <w:tc>
          <w:tcPr>
            <w:tcW w:w="0" w:type="auto"/>
            <w:vAlign w:val="center"/>
            <w:hideMark/>
          </w:tcPr>
          <w:p w14:paraId="1D5EAC2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Clears the Command Prompt screen.</w:t>
            </w:r>
          </w:p>
        </w:tc>
      </w:tr>
    </w:tbl>
    <w:p w14:paraId="75010E38" w14:textId="77777777" w:rsidR="009B239D" w:rsidRPr="009B239D" w:rsidRDefault="00D8778E" w:rsidP="009B239D">
      <w:pPr>
        <w:rPr>
          <w:lang w:val="en-IN"/>
        </w:rPr>
      </w:pPr>
      <w:r>
        <w:rPr>
          <w:noProof/>
          <w:lang w:val="en-IN"/>
        </w:rPr>
      </w:r>
      <w:r w:rsidR="00D8778E">
        <w:rPr>
          <w:noProof/>
          <w:lang w:val="en-IN"/>
        </w:rPr>
        <w:pict w14:anchorId="705F61B7">
          <v:rect id="_x0000_i1029" style="width:0;height:1.5pt" o:hralign="center" o:hrstd="t" o:hr="t" fillcolor="#a0a0a0" stroked="f"/>
        </w:pict>
      </w:r>
    </w:p>
    <w:p w14:paraId="6A1BDDCD" w14:textId="77777777" w:rsidR="00D46FB4" w:rsidRDefault="00D46FB4" w:rsidP="009B239D">
      <w:pPr>
        <w:rPr>
          <w:b/>
          <w:bCs/>
          <w:lang w:val="en-IN"/>
        </w:rPr>
      </w:pPr>
    </w:p>
    <w:p w14:paraId="3A37547B" w14:textId="77777777" w:rsidR="00D46FB4" w:rsidRDefault="00D46FB4" w:rsidP="009B239D">
      <w:pPr>
        <w:rPr>
          <w:b/>
          <w:bCs/>
          <w:lang w:val="en-IN"/>
        </w:rPr>
      </w:pPr>
    </w:p>
    <w:p w14:paraId="5307F4D8" w14:textId="18234E60" w:rsidR="00D46FB4" w:rsidRPr="00D46FB4" w:rsidRDefault="009B239D" w:rsidP="009B239D">
      <w:pPr>
        <w:rPr>
          <w:b/>
          <w:bCs/>
          <w:sz w:val="32"/>
          <w:szCs w:val="32"/>
          <w:lang w:val="en-IN"/>
        </w:rPr>
      </w:pPr>
      <w:r w:rsidRPr="00D46FB4">
        <w:rPr>
          <w:b/>
          <w:bCs/>
          <w:sz w:val="32"/>
          <w:szCs w:val="32"/>
          <w:lang w:val="en-IN"/>
        </w:rPr>
        <w:t>6. WINDOWS SECURITY &amp;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693"/>
        <w:gridCol w:w="5882"/>
      </w:tblGrid>
      <w:tr w:rsidR="009B239D" w:rsidRPr="009B239D" w14:paraId="511B6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92B6" w14:textId="77777777" w:rsidR="009B239D" w:rsidRPr="00D46FB4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46FB4">
              <w:rPr>
                <w:b/>
                <w:bCs/>
                <w:sz w:val="28"/>
                <w:szCs w:val="28"/>
                <w:lang w:val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C960E9B" w14:textId="77777777" w:rsidR="009B239D" w:rsidRPr="00D46FB4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46FB4">
              <w:rPr>
                <w:b/>
                <w:bCs/>
                <w:sz w:val="28"/>
                <w:szCs w:val="28"/>
                <w:lang w:val="en-IN"/>
              </w:rPr>
              <w:t>Command / Shortcut</w:t>
            </w:r>
          </w:p>
        </w:tc>
        <w:tc>
          <w:tcPr>
            <w:tcW w:w="0" w:type="auto"/>
            <w:vAlign w:val="center"/>
            <w:hideMark/>
          </w:tcPr>
          <w:p w14:paraId="53BB3CE1" w14:textId="77777777" w:rsidR="009B239D" w:rsidRPr="00D46FB4" w:rsidRDefault="009B239D" w:rsidP="009B239D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46FB4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9B239D" w:rsidRPr="009B239D" w14:paraId="5AE81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FB4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DE17AE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sfc /scannow</w:t>
            </w:r>
          </w:p>
        </w:tc>
        <w:tc>
          <w:tcPr>
            <w:tcW w:w="0" w:type="auto"/>
            <w:vAlign w:val="center"/>
            <w:hideMark/>
          </w:tcPr>
          <w:p w14:paraId="2E35A42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Scans and repairs protected Windows system files.</w:t>
            </w:r>
          </w:p>
        </w:tc>
      </w:tr>
      <w:tr w:rsidR="009B239D" w:rsidRPr="009B239D" w14:paraId="30AD0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EF7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6BAFFB7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mrt</w:t>
            </w:r>
          </w:p>
        </w:tc>
        <w:tc>
          <w:tcPr>
            <w:tcW w:w="0" w:type="auto"/>
            <w:vAlign w:val="center"/>
            <w:hideMark/>
          </w:tcPr>
          <w:p w14:paraId="594E6CB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the Microsoft Windows Malicious Software Removal Tool.</w:t>
            </w:r>
          </w:p>
        </w:tc>
      </w:tr>
      <w:tr w:rsidR="009B239D" w:rsidRPr="009B239D" w14:paraId="2193E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1E2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19272F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wmic printer get name,status</w:t>
            </w:r>
          </w:p>
        </w:tc>
        <w:tc>
          <w:tcPr>
            <w:tcW w:w="0" w:type="auto"/>
            <w:vAlign w:val="center"/>
            <w:hideMark/>
          </w:tcPr>
          <w:p w14:paraId="1A509C9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installed printers and their status.</w:t>
            </w:r>
          </w:p>
        </w:tc>
      </w:tr>
    </w:tbl>
    <w:p w14:paraId="41C17DE2" w14:textId="77777777" w:rsidR="009B239D" w:rsidRPr="009B239D" w:rsidRDefault="00D8778E" w:rsidP="009B239D">
      <w:pPr>
        <w:rPr>
          <w:lang w:val="en-IN"/>
        </w:rPr>
      </w:pPr>
      <w:r>
        <w:rPr>
          <w:noProof/>
          <w:lang w:val="en-IN"/>
        </w:rPr>
      </w:r>
      <w:r w:rsidR="00D8778E">
        <w:rPr>
          <w:noProof/>
          <w:lang w:val="en-IN"/>
        </w:rPr>
        <w:pict w14:anchorId="1634A869">
          <v:rect id="_x0000_i1030" style="width:0;height:1.5pt" o:hralign="center" o:hrstd="t" o:hr="t" fillcolor="#a0a0a0" stroked="f"/>
        </w:pict>
      </w:r>
    </w:p>
    <w:p w14:paraId="37072CA1" w14:textId="77777777" w:rsidR="009B239D" w:rsidRPr="009B239D" w:rsidRDefault="009B239D" w:rsidP="009B239D">
      <w:pPr>
        <w:rPr>
          <w:b/>
          <w:bCs/>
          <w:lang w:val="en-IN"/>
        </w:rPr>
      </w:pPr>
      <w:r w:rsidRPr="009B239D">
        <w:rPr>
          <w:b/>
          <w:bCs/>
          <w:lang w:val="en-IN"/>
        </w:rPr>
        <w:t>7. WINDOWS UTILITIES &amp;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956"/>
        <w:gridCol w:w="5788"/>
      </w:tblGrid>
      <w:tr w:rsidR="009B239D" w:rsidRPr="009B239D" w14:paraId="240A6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FB0D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976DE0A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Command / Shortcut</w:t>
            </w:r>
          </w:p>
        </w:tc>
        <w:tc>
          <w:tcPr>
            <w:tcW w:w="0" w:type="auto"/>
            <w:vAlign w:val="center"/>
            <w:hideMark/>
          </w:tcPr>
          <w:p w14:paraId="703107F0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Description</w:t>
            </w:r>
          </w:p>
        </w:tc>
      </w:tr>
      <w:tr w:rsidR="009B239D" w:rsidRPr="009B239D" w14:paraId="0C032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359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02607C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charmap</w:t>
            </w:r>
          </w:p>
        </w:tc>
        <w:tc>
          <w:tcPr>
            <w:tcW w:w="0" w:type="auto"/>
            <w:vAlign w:val="center"/>
            <w:hideMark/>
          </w:tcPr>
          <w:p w14:paraId="4E040A1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Character Map.</w:t>
            </w:r>
          </w:p>
        </w:tc>
      </w:tr>
      <w:tr w:rsidR="009B239D" w:rsidRPr="009B239D" w14:paraId="2C04C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024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6C4F7B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osk</w:t>
            </w:r>
          </w:p>
        </w:tc>
        <w:tc>
          <w:tcPr>
            <w:tcW w:w="0" w:type="auto"/>
            <w:vAlign w:val="center"/>
            <w:hideMark/>
          </w:tcPr>
          <w:p w14:paraId="3D6021F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the Windows On-Screen Keyboard.</w:t>
            </w:r>
          </w:p>
        </w:tc>
      </w:tr>
      <w:tr w:rsidR="009B239D" w:rsidRPr="009B239D" w14:paraId="361B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789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6A3EA9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magnify</w:t>
            </w:r>
          </w:p>
        </w:tc>
        <w:tc>
          <w:tcPr>
            <w:tcW w:w="0" w:type="auto"/>
            <w:vAlign w:val="center"/>
            <w:hideMark/>
          </w:tcPr>
          <w:p w14:paraId="296C2D8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Windows Magnifier.</w:t>
            </w:r>
          </w:p>
        </w:tc>
      </w:tr>
      <w:tr w:rsidR="009B239D" w:rsidRPr="009B239D" w14:paraId="0725E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0C9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4EB199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snippingtool</w:t>
            </w:r>
          </w:p>
        </w:tc>
        <w:tc>
          <w:tcPr>
            <w:tcW w:w="0" w:type="auto"/>
            <w:vAlign w:val="center"/>
            <w:hideMark/>
          </w:tcPr>
          <w:p w14:paraId="6A4228D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the Snipping Tool for screenshots.</w:t>
            </w:r>
          </w:p>
        </w:tc>
      </w:tr>
      <w:tr w:rsidR="009B239D" w:rsidRPr="009B239D" w14:paraId="4F0E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422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3EBE788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calc</w:t>
            </w:r>
          </w:p>
        </w:tc>
        <w:tc>
          <w:tcPr>
            <w:tcW w:w="0" w:type="auto"/>
            <w:vAlign w:val="center"/>
            <w:hideMark/>
          </w:tcPr>
          <w:p w14:paraId="2C22D33F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Calculator.</w:t>
            </w:r>
          </w:p>
        </w:tc>
      </w:tr>
      <w:tr w:rsidR="009B239D" w:rsidRPr="009B239D" w14:paraId="608DC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EC5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8D193D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notepad</w:t>
            </w:r>
          </w:p>
        </w:tc>
        <w:tc>
          <w:tcPr>
            <w:tcW w:w="0" w:type="auto"/>
            <w:vAlign w:val="center"/>
            <w:hideMark/>
          </w:tcPr>
          <w:p w14:paraId="1B211E2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Notepad.</w:t>
            </w:r>
          </w:p>
        </w:tc>
      </w:tr>
      <w:tr w:rsidR="009B239D" w:rsidRPr="009B239D" w14:paraId="7922B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B94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5CC25C7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start microsoft.windows.camera</w:t>
            </w:r>
          </w:p>
        </w:tc>
        <w:tc>
          <w:tcPr>
            <w:tcW w:w="0" w:type="auto"/>
            <w:vAlign w:val="center"/>
            <w:hideMark/>
          </w:tcPr>
          <w:p w14:paraId="2762174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the Windows Camera application on supported systems.</w:t>
            </w:r>
          </w:p>
        </w:tc>
      </w:tr>
      <w:tr w:rsidR="009B239D" w:rsidRPr="009B239D" w14:paraId="4779B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FF9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FDFD8C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+ X</w:t>
            </w:r>
          </w:p>
        </w:tc>
        <w:tc>
          <w:tcPr>
            <w:tcW w:w="0" w:type="auto"/>
            <w:vAlign w:val="center"/>
            <w:hideMark/>
          </w:tcPr>
          <w:p w14:paraId="098B7E5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the Windows Quick Link menu.</w:t>
            </w:r>
          </w:p>
        </w:tc>
      </w:tr>
      <w:tr w:rsidR="009B239D" w:rsidRPr="009B239D" w14:paraId="73BE0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A58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5F792F8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+ R → winver</w:t>
            </w:r>
          </w:p>
        </w:tc>
        <w:tc>
          <w:tcPr>
            <w:tcW w:w="0" w:type="auto"/>
            <w:vAlign w:val="center"/>
            <w:hideMark/>
          </w:tcPr>
          <w:p w14:paraId="4721B8D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Run and launches the Windows version information tool.</w:t>
            </w:r>
          </w:p>
        </w:tc>
      </w:tr>
    </w:tbl>
    <w:p w14:paraId="5B2719C0" w14:textId="77777777" w:rsidR="009B239D" w:rsidRPr="009B239D" w:rsidRDefault="00D8778E" w:rsidP="009B239D">
      <w:pPr>
        <w:rPr>
          <w:lang w:val="en-IN"/>
        </w:rPr>
      </w:pPr>
      <w:r>
        <w:rPr>
          <w:noProof/>
          <w:lang w:val="en-IN"/>
        </w:rPr>
      </w:r>
      <w:r w:rsidR="00D8778E">
        <w:rPr>
          <w:noProof/>
          <w:lang w:val="en-IN"/>
        </w:rPr>
        <w:pict w14:anchorId="7D2D9297">
          <v:rect id="_x0000_i1031" style="width:0;height:1.5pt" o:hralign="center" o:hrstd="t" o:hr="t" fillcolor="#a0a0a0" stroked="f"/>
        </w:pict>
      </w:r>
    </w:p>
    <w:p w14:paraId="0613CB5F" w14:textId="77777777" w:rsidR="009B239D" w:rsidRPr="009B239D" w:rsidRDefault="009B239D" w:rsidP="009B239D">
      <w:pPr>
        <w:rPr>
          <w:b/>
          <w:bCs/>
          <w:lang w:val="en-IN"/>
        </w:rPr>
      </w:pPr>
      <w:r w:rsidRPr="009B239D">
        <w:rPr>
          <w:b/>
          <w:bCs/>
          <w:lang w:val="en-IN"/>
        </w:rPr>
        <w:t>8. FILE &amp; FOLDER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973"/>
        <w:gridCol w:w="4467"/>
      </w:tblGrid>
      <w:tr w:rsidR="009B239D" w:rsidRPr="009B239D" w14:paraId="69733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AF36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AE79132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Command / Shortcut</w:t>
            </w:r>
          </w:p>
        </w:tc>
        <w:tc>
          <w:tcPr>
            <w:tcW w:w="0" w:type="auto"/>
            <w:vAlign w:val="center"/>
            <w:hideMark/>
          </w:tcPr>
          <w:p w14:paraId="30B9F831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Description</w:t>
            </w:r>
          </w:p>
        </w:tc>
      </w:tr>
      <w:tr w:rsidR="009B239D" w:rsidRPr="009B239D" w14:paraId="609EA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7C5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59189F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dir</w:t>
            </w:r>
          </w:p>
        </w:tc>
        <w:tc>
          <w:tcPr>
            <w:tcW w:w="0" w:type="auto"/>
            <w:vAlign w:val="center"/>
            <w:hideMark/>
          </w:tcPr>
          <w:p w14:paraId="0B65EF6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files and folders in the current directory.</w:t>
            </w:r>
          </w:p>
        </w:tc>
      </w:tr>
      <w:tr w:rsidR="009B239D" w:rsidRPr="009B239D" w14:paraId="28E4C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FAE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46C563A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1D8C42A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Displays the folder structure in a tree format.</w:t>
            </w:r>
          </w:p>
        </w:tc>
      </w:tr>
      <w:tr w:rsidR="009B239D" w:rsidRPr="009B239D" w14:paraId="31A88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D73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111E7E3F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59DDEBB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Renames the selected file or folder.</w:t>
            </w:r>
          </w:p>
        </w:tc>
      </w:tr>
      <w:tr w:rsidR="009B239D" w:rsidRPr="009B239D" w14:paraId="0750E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AAE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8A01B1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+ E</w:t>
            </w:r>
          </w:p>
        </w:tc>
        <w:tc>
          <w:tcPr>
            <w:tcW w:w="0" w:type="auto"/>
            <w:vAlign w:val="center"/>
            <w:hideMark/>
          </w:tcPr>
          <w:p w14:paraId="713B344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File Explorer.</w:t>
            </w:r>
          </w:p>
        </w:tc>
      </w:tr>
    </w:tbl>
    <w:p w14:paraId="46B0FE1C" w14:textId="77777777" w:rsidR="009B239D" w:rsidRPr="009B239D" w:rsidRDefault="00D8778E" w:rsidP="009B239D">
      <w:pPr>
        <w:rPr>
          <w:lang w:val="en-IN"/>
        </w:rPr>
      </w:pPr>
      <w:r>
        <w:rPr>
          <w:noProof/>
          <w:lang w:val="en-IN"/>
        </w:rPr>
      </w:r>
      <w:r w:rsidR="00D8778E">
        <w:rPr>
          <w:noProof/>
          <w:lang w:val="en-IN"/>
        </w:rPr>
        <w:pict w14:anchorId="585DB1E0">
          <v:rect id="_x0000_i1032" style="width:0;height:1.5pt" o:hralign="center" o:hrstd="t" o:hr="t" fillcolor="#a0a0a0" stroked="f"/>
        </w:pict>
      </w:r>
    </w:p>
    <w:p w14:paraId="0F1142A7" w14:textId="77777777" w:rsidR="009B239D" w:rsidRPr="009B239D" w:rsidRDefault="009B239D" w:rsidP="009B239D">
      <w:pPr>
        <w:rPr>
          <w:b/>
          <w:bCs/>
          <w:lang w:val="en-IN"/>
        </w:rPr>
      </w:pPr>
      <w:r w:rsidRPr="009B239D">
        <w:rPr>
          <w:b/>
          <w:bCs/>
          <w:lang w:val="en-IN"/>
        </w:rPr>
        <w:t>9. WINDOWS KEYBOARD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973"/>
        <w:gridCol w:w="4249"/>
      </w:tblGrid>
      <w:tr w:rsidR="009B239D" w:rsidRPr="009B239D" w14:paraId="208B0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C947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4D45CA4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Command / Shortcut</w:t>
            </w:r>
          </w:p>
        </w:tc>
        <w:tc>
          <w:tcPr>
            <w:tcW w:w="0" w:type="auto"/>
            <w:vAlign w:val="center"/>
            <w:hideMark/>
          </w:tcPr>
          <w:p w14:paraId="41F2F418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Description</w:t>
            </w:r>
          </w:p>
        </w:tc>
      </w:tr>
      <w:tr w:rsidR="009B239D" w:rsidRPr="009B239D" w14:paraId="62C8D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81F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27179AE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+ E</w:t>
            </w:r>
          </w:p>
        </w:tc>
        <w:tc>
          <w:tcPr>
            <w:tcW w:w="0" w:type="auto"/>
            <w:vAlign w:val="center"/>
            <w:hideMark/>
          </w:tcPr>
          <w:p w14:paraId="4F9D5B6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File Explorer.</w:t>
            </w:r>
          </w:p>
        </w:tc>
      </w:tr>
      <w:tr w:rsidR="009B239D" w:rsidRPr="009B239D" w14:paraId="2B4B5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6AA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6E4080C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+ R</w:t>
            </w:r>
          </w:p>
        </w:tc>
        <w:tc>
          <w:tcPr>
            <w:tcW w:w="0" w:type="auto"/>
            <w:vAlign w:val="center"/>
            <w:hideMark/>
          </w:tcPr>
          <w:p w14:paraId="3B9A58BF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the Run dialog box.</w:t>
            </w:r>
          </w:p>
        </w:tc>
      </w:tr>
      <w:tr w:rsidR="009B239D" w:rsidRPr="009B239D" w14:paraId="50F02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AEC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40EAFFA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+ D</w:t>
            </w:r>
          </w:p>
        </w:tc>
        <w:tc>
          <w:tcPr>
            <w:tcW w:w="0" w:type="auto"/>
            <w:vAlign w:val="center"/>
            <w:hideMark/>
          </w:tcPr>
          <w:p w14:paraId="125E911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Shows or hides the desktop.</w:t>
            </w:r>
          </w:p>
        </w:tc>
      </w:tr>
      <w:tr w:rsidR="009B239D" w:rsidRPr="009B239D" w14:paraId="5C187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A62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9DE11D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+ L</w:t>
            </w:r>
          </w:p>
        </w:tc>
        <w:tc>
          <w:tcPr>
            <w:tcW w:w="0" w:type="auto"/>
            <w:vAlign w:val="center"/>
            <w:hideMark/>
          </w:tcPr>
          <w:p w14:paraId="375F3F9F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Locks the computer.</w:t>
            </w:r>
          </w:p>
        </w:tc>
      </w:tr>
      <w:tr w:rsidR="009B239D" w:rsidRPr="009B239D" w14:paraId="58D7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5BE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B5B582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+ Tab</w:t>
            </w:r>
          </w:p>
        </w:tc>
        <w:tc>
          <w:tcPr>
            <w:tcW w:w="0" w:type="auto"/>
            <w:vAlign w:val="center"/>
            <w:hideMark/>
          </w:tcPr>
          <w:p w14:paraId="6A51A29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Task View.</w:t>
            </w:r>
          </w:p>
        </w:tc>
      </w:tr>
      <w:tr w:rsidR="009B239D" w:rsidRPr="009B239D" w14:paraId="539FF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8F4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27BA199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Alt + Tab</w:t>
            </w:r>
          </w:p>
        </w:tc>
        <w:tc>
          <w:tcPr>
            <w:tcW w:w="0" w:type="auto"/>
            <w:vAlign w:val="center"/>
            <w:hideMark/>
          </w:tcPr>
          <w:p w14:paraId="29739EC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Switches between open applications.</w:t>
            </w:r>
          </w:p>
        </w:tc>
      </w:tr>
      <w:tr w:rsidR="009B239D" w:rsidRPr="009B239D" w14:paraId="78857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F32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209DE3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Ctrl + Shift + Esc</w:t>
            </w:r>
          </w:p>
        </w:tc>
        <w:tc>
          <w:tcPr>
            <w:tcW w:w="0" w:type="auto"/>
            <w:vAlign w:val="center"/>
            <w:hideMark/>
          </w:tcPr>
          <w:p w14:paraId="1F9D81B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Task Manager directly.</w:t>
            </w:r>
          </w:p>
        </w:tc>
      </w:tr>
      <w:tr w:rsidR="009B239D" w:rsidRPr="009B239D" w14:paraId="3CB0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800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69FB396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Ctrl + A</w:t>
            </w:r>
          </w:p>
        </w:tc>
        <w:tc>
          <w:tcPr>
            <w:tcW w:w="0" w:type="auto"/>
            <w:vAlign w:val="center"/>
            <w:hideMark/>
          </w:tcPr>
          <w:p w14:paraId="65D5231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Selects all items or text.</w:t>
            </w:r>
          </w:p>
        </w:tc>
      </w:tr>
      <w:tr w:rsidR="009B239D" w:rsidRPr="009B239D" w14:paraId="25A25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068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7B7461C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Ctrl + C</w:t>
            </w:r>
          </w:p>
        </w:tc>
        <w:tc>
          <w:tcPr>
            <w:tcW w:w="0" w:type="auto"/>
            <w:vAlign w:val="center"/>
            <w:hideMark/>
          </w:tcPr>
          <w:p w14:paraId="3AD8AE4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Copies selected content.</w:t>
            </w:r>
          </w:p>
        </w:tc>
      </w:tr>
      <w:tr w:rsidR="009B239D" w:rsidRPr="009B239D" w14:paraId="1DCB0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B8A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B66728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Ctrl + V</w:t>
            </w:r>
          </w:p>
        </w:tc>
        <w:tc>
          <w:tcPr>
            <w:tcW w:w="0" w:type="auto"/>
            <w:vAlign w:val="center"/>
            <w:hideMark/>
          </w:tcPr>
          <w:p w14:paraId="14445DB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Pastes copied content.</w:t>
            </w:r>
          </w:p>
        </w:tc>
      </w:tr>
      <w:tr w:rsidR="009B239D" w:rsidRPr="009B239D" w14:paraId="44999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C8C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35DB7C31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Ctrl + X</w:t>
            </w:r>
          </w:p>
        </w:tc>
        <w:tc>
          <w:tcPr>
            <w:tcW w:w="0" w:type="auto"/>
            <w:vAlign w:val="center"/>
            <w:hideMark/>
          </w:tcPr>
          <w:p w14:paraId="403822B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Cuts selected content.</w:t>
            </w:r>
          </w:p>
        </w:tc>
      </w:tr>
      <w:tr w:rsidR="009B239D" w:rsidRPr="009B239D" w14:paraId="20C1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87E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6596170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Ctrl + Z</w:t>
            </w:r>
          </w:p>
        </w:tc>
        <w:tc>
          <w:tcPr>
            <w:tcW w:w="0" w:type="auto"/>
            <w:vAlign w:val="center"/>
            <w:hideMark/>
          </w:tcPr>
          <w:p w14:paraId="49FD981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Undoes the previous action.</w:t>
            </w:r>
          </w:p>
        </w:tc>
      </w:tr>
      <w:tr w:rsidR="009B239D" w:rsidRPr="009B239D" w14:paraId="09FE0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D5D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4C97587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Ctrl + Y</w:t>
            </w:r>
          </w:p>
        </w:tc>
        <w:tc>
          <w:tcPr>
            <w:tcW w:w="0" w:type="auto"/>
            <w:vAlign w:val="center"/>
            <w:hideMark/>
          </w:tcPr>
          <w:p w14:paraId="6529A72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Redoes the previous action.</w:t>
            </w:r>
          </w:p>
        </w:tc>
      </w:tr>
      <w:tr w:rsidR="009B239D" w:rsidRPr="009B239D" w14:paraId="0441F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6DE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69A5DF2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1B6EC9D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Renames the selected file or folder.</w:t>
            </w:r>
          </w:p>
        </w:tc>
      </w:tr>
      <w:tr w:rsidR="009B239D" w:rsidRPr="009B239D" w14:paraId="38356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230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A456D0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1473C41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Refreshes the current window or page.</w:t>
            </w:r>
          </w:p>
        </w:tc>
      </w:tr>
      <w:tr w:rsidR="009B239D" w:rsidRPr="009B239D" w14:paraId="4AB8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D42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207F0D9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+ Shift + S</w:t>
            </w:r>
          </w:p>
        </w:tc>
        <w:tc>
          <w:tcPr>
            <w:tcW w:w="0" w:type="auto"/>
            <w:vAlign w:val="center"/>
            <w:hideMark/>
          </w:tcPr>
          <w:p w14:paraId="4539853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Opens the Windows screen-snipping interface.</w:t>
            </w:r>
          </w:p>
        </w:tc>
      </w:tr>
    </w:tbl>
    <w:p w14:paraId="21F896AD" w14:textId="77777777" w:rsidR="009B239D" w:rsidRPr="009B239D" w:rsidRDefault="00D8778E" w:rsidP="009B239D">
      <w:pPr>
        <w:rPr>
          <w:lang w:val="en-IN"/>
        </w:rPr>
      </w:pPr>
      <w:r>
        <w:rPr>
          <w:noProof/>
          <w:lang w:val="en-IN"/>
        </w:rPr>
      </w:r>
      <w:r w:rsidR="00D8778E">
        <w:rPr>
          <w:noProof/>
          <w:lang w:val="en-IN"/>
        </w:rPr>
        <w:pict w14:anchorId="1D7DC481">
          <v:rect id="_x0000_i1033" style="width:0;height:1.5pt" o:hralign="center" o:hrstd="t" o:hr="t" fillcolor="#a0a0a0" stroked="f"/>
        </w:pict>
      </w:r>
    </w:p>
    <w:p w14:paraId="58B92AAF" w14:textId="77777777" w:rsidR="009B239D" w:rsidRPr="009B239D" w:rsidRDefault="009B239D" w:rsidP="009B239D">
      <w:pPr>
        <w:rPr>
          <w:b/>
          <w:bCs/>
          <w:lang w:val="en-IN"/>
        </w:rPr>
      </w:pPr>
      <w:r w:rsidRPr="009B239D">
        <w:rPr>
          <w:b/>
          <w:bCs/>
          <w:lang w:val="en-IN"/>
        </w:rPr>
        <w:t>DOMAIN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5099"/>
      </w:tblGrid>
      <w:tr w:rsidR="009B239D" w:rsidRPr="009B239D" w14:paraId="34145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727C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CDFE2FF" w14:textId="77777777" w:rsidR="009B239D" w:rsidRPr="009B239D" w:rsidRDefault="009B239D" w:rsidP="009B239D">
            <w:pPr>
              <w:rPr>
                <w:b/>
                <w:bCs/>
                <w:lang w:val="en-IN"/>
              </w:rPr>
            </w:pPr>
            <w:r w:rsidRPr="009B239D">
              <w:rPr>
                <w:b/>
                <w:bCs/>
                <w:lang w:val="en-IN"/>
              </w:rPr>
              <w:t>Main Focus</w:t>
            </w:r>
          </w:p>
        </w:tc>
      </w:tr>
      <w:tr w:rsidR="009B239D" w:rsidRPr="009B239D" w14:paraId="664FB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456C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b/>
                <w:bCs/>
                <w:lang w:val="en-IN"/>
              </w:rPr>
              <w:t>System &amp; OS</w:t>
            </w:r>
          </w:p>
        </w:tc>
        <w:tc>
          <w:tcPr>
            <w:tcW w:w="0" w:type="auto"/>
            <w:vAlign w:val="center"/>
            <w:hideMark/>
          </w:tcPr>
          <w:p w14:paraId="4C57FB47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version, system information and configuration</w:t>
            </w:r>
          </w:p>
        </w:tc>
      </w:tr>
      <w:tr w:rsidR="009B239D" w:rsidRPr="009B239D" w14:paraId="56657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0BBB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b/>
                <w:bCs/>
                <w:lang w:val="en-IN"/>
              </w:rPr>
              <w:t>Network &amp; Internet</w:t>
            </w:r>
          </w:p>
        </w:tc>
        <w:tc>
          <w:tcPr>
            <w:tcW w:w="0" w:type="auto"/>
            <w:vAlign w:val="center"/>
            <w:hideMark/>
          </w:tcPr>
          <w:p w14:paraId="3E68D2A2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IP, DNS, Wi-Fi, connectivity and routing</w:t>
            </w:r>
          </w:p>
        </w:tc>
      </w:tr>
      <w:tr w:rsidR="009B239D" w:rsidRPr="009B239D" w14:paraId="5F8B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A20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b/>
                <w:bCs/>
                <w:lang w:val="en-IN"/>
              </w:rPr>
              <w:t>CPU &amp; Hardware</w:t>
            </w:r>
          </w:p>
        </w:tc>
        <w:tc>
          <w:tcPr>
            <w:tcW w:w="0" w:type="auto"/>
            <w:vAlign w:val="center"/>
            <w:hideMark/>
          </w:tcPr>
          <w:p w14:paraId="4B2B849E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CPU, BIOS, USB, drivers, audio and devices</w:t>
            </w:r>
          </w:p>
        </w:tc>
      </w:tr>
      <w:tr w:rsidR="009B239D" w:rsidRPr="009B239D" w14:paraId="6E5E2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4378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b/>
                <w:bCs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ACE1090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Disks, volumes, folders and cleanup</w:t>
            </w:r>
          </w:p>
        </w:tc>
      </w:tr>
      <w:tr w:rsidR="009B239D" w:rsidRPr="009B239D" w14:paraId="02312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83B3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b/>
                <w:bCs/>
                <w:lang w:val="en-IN"/>
              </w:rPr>
              <w:t>Processes &amp; Management</w:t>
            </w:r>
          </w:p>
        </w:tc>
        <w:tc>
          <w:tcPr>
            <w:tcW w:w="0" w:type="auto"/>
            <w:vAlign w:val="center"/>
            <w:hideMark/>
          </w:tcPr>
          <w:p w14:paraId="77834669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Processes, services, shutdown and administration</w:t>
            </w:r>
          </w:p>
        </w:tc>
      </w:tr>
      <w:tr w:rsidR="009B239D" w:rsidRPr="009B239D" w14:paraId="1EE9B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CC7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b/>
                <w:bCs/>
                <w:lang w:val="en-IN"/>
              </w:rPr>
              <w:t>Security &amp; Maintenance</w:t>
            </w:r>
          </w:p>
        </w:tc>
        <w:tc>
          <w:tcPr>
            <w:tcW w:w="0" w:type="auto"/>
            <w:vAlign w:val="center"/>
            <w:hideMark/>
          </w:tcPr>
          <w:p w14:paraId="00DFA5D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System repair and malware-removal utilities</w:t>
            </w:r>
          </w:p>
        </w:tc>
      </w:tr>
      <w:tr w:rsidR="009B239D" w:rsidRPr="009B239D" w14:paraId="14F8A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2CA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b/>
                <w:bCs/>
                <w:lang w:val="en-IN"/>
              </w:rPr>
              <w:t>Windows Utilities</w:t>
            </w:r>
          </w:p>
        </w:tc>
        <w:tc>
          <w:tcPr>
            <w:tcW w:w="0" w:type="auto"/>
            <w:vAlign w:val="center"/>
            <w:hideMark/>
          </w:tcPr>
          <w:p w14:paraId="4051961D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Built-in Windows applications and tools</w:t>
            </w:r>
          </w:p>
        </w:tc>
      </w:tr>
      <w:tr w:rsidR="009B239D" w:rsidRPr="009B239D" w14:paraId="77FE7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0CB5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b/>
                <w:bCs/>
                <w:lang w:val="en-IN"/>
              </w:rPr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08A33394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Files, folders and Explorer</w:t>
            </w:r>
          </w:p>
        </w:tc>
      </w:tr>
      <w:tr w:rsidR="009B239D" w:rsidRPr="009B239D" w14:paraId="62E24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2EDA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b/>
                <w:bCs/>
                <w:lang w:val="en-IN"/>
              </w:rPr>
              <w:t>Keyboard Shortcuts</w:t>
            </w:r>
          </w:p>
        </w:tc>
        <w:tc>
          <w:tcPr>
            <w:tcW w:w="0" w:type="auto"/>
            <w:vAlign w:val="center"/>
            <w:hideMark/>
          </w:tcPr>
          <w:p w14:paraId="6F2E6B96" w14:textId="77777777" w:rsidR="009B239D" w:rsidRPr="009B239D" w:rsidRDefault="009B239D" w:rsidP="009B239D">
            <w:pPr>
              <w:rPr>
                <w:lang w:val="en-IN"/>
              </w:rPr>
            </w:pPr>
            <w:r w:rsidRPr="009B239D">
              <w:rPr>
                <w:lang w:val="en-IN"/>
              </w:rPr>
              <w:t>Windows navigation and productivity shortcuts</w:t>
            </w:r>
          </w:p>
        </w:tc>
      </w:tr>
    </w:tbl>
    <w:p w14:paraId="65153F77" w14:textId="77777777" w:rsidR="00A9204E" w:rsidRPr="009B239D" w:rsidRDefault="00A9204E" w:rsidP="009B239D"/>
    <w:sectPr w:rsidR="00A9204E" w:rsidRPr="009B2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06549886">
    <w:abstractNumId w:val="19"/>
  </w:num>
  <w:num w:numId="2" w16cid:durableId="681443790">
    <w:abstractNumId w:val="12"/>
  </w:num>
  <w:num w:numId="3" w16cid:durableId="1870530990">
    <w:abstractNumId w:val="10"/>
  </w:num>
  <w:num w:numId="4" w16cid:durableId="138152093">
    <w:abstractNumId w:val="21"/>
  </w:num>
  <w:num w:numId="5" w16cid:durableId="2088379220">
    <w:abstractNumId w:val="13"/>
  </w:num>
  <w:num w:numId="6" w16cid:durableId="1171214602">
    <w:abstractNumId w:val="16"/>
  </w:num>
  <w:num w:numId="7" w16cid:durableId="772942503">
    <w:abstractNumId w:val="18"/>
  </w:num>
  <w:num w:numId="8" w16cid:durableId="1199124223">
    <w:abstractNumId w:val="9"/>
  </w:num>
  <w:num w:numId="9" w16cid:durableId="493494734">
    <w:abstractNumId w:val="7"/>
  </w:num>
  <w:num w:numId="10" w16cid:durableId="1038892279">
    <w:abstractNumId w:val="6"/>
  </w:num>
  <w:num w:numId="11" w16cid:durableId="635331977">
    <w:abstractNumId w:val="5"/>
  </w:num>
  <w:num w:numId="12" w16cid:durableId="1509251091">
    <w:abstractNumId w:val="4"/>
  </w:num>
  <w:num w:numId="13" w16cid:durableId="171997059">
    <w:abstractNumId w:val="8"/>
  </w:num>
  <w:num w:numId="14" w16cid:durableId="1564874957">
    <w:abstractNumId w:val="3"/>
  </w:num>
  <w:num w:numId="15" w16cid:durableId="996762349">
    <w:abstractNumId w:val="2"/>
  </w:num>
  <w:num w:numId="16" w16cid:durableId="1860462409">
    <w:abstractNumId w:val="1"/>
  </w:num>
  <w:num w:numId="17" w16cid:durableId="1846356534">
    <w:abstractNumId w:val="0"/>
  </w:num>
  <w:num w:numId="18" w16cid:durableId="1882788419">
    <w:abstractNumId w:val="14"/>
  </w:num>
  <w:num w:numId="19" w16cid:durableId="881208684">
    <w:abstractNumId w:val="15"/>
  </w:num>
  <w:num w:numId="20" w16cid:durableId="638150460">
    <w:abstractNumId w:val="20"/>
  </w:num>
  <w:num w:numId="21" w16cid:durableId="139078036">
    <w:abstractNumId w:val="17"/>
  </w:num>
  <w:num w:numId="22" w16cid:durableId="1292706957">
    <w:abstractNumId w:val="11"/>
  </w:num>
  <w:num w:numId="23" w16cid:durableId="1567279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ttachedTemplate r:id="rId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56"/>
    <w:rsid w:val="001A5756"/>
    <w:rsid w:val="003B48F8"/>
    <w:rsid w:val="005F5A76"/>
    <w:rsid w:val="00645252"/>
    <w:rsid w:val="006D3D74"/>
    <w:rsid w:val="00833F67"/>
    <w:rsid w:val="0083569A"/>
    <w:rsid w:val="009B239D"/>
    <w:rsid w:val="00A9204E"/>
    <w:rsid w:val="00D46FB4"/>
    <w:rsid w:val="00D8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4298374"/>
  <w15:chartTrackingRefBased/>
  <w15:docId w15:val="{2B7BB161-67EE-48B4-A4E2-61EBBA23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IN%7b06AE43E4-3336-4342-90AD-3C3C6EC90947%7d\%7b3A6AB02B-F1A5-4698-803B-65302E3D21BE%7dTF2de6fc23-48e8-448b-960e-1bdc6e9248ab4ef8d1ac_win32-7424dd8ab5ea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www.w3.org/2000/xmlns/"/>
    <ds:schemaRef ds:uri="4873beb7-5857-4685-be1f-d57550cc96cc"/>
    <ds:schemaRef ds:uri="http://www.w3.org/2001/XMLSchema-instan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%7b3A6AB02B-F1A5-4698-803B-65302E3D21BE%7dTF2de6fc23-48e8-448b-960e-1bdc6e9248ab4ef8d1ac_win32-7424dd8ab5ea.dotx</Template>
  <TotalTime>0</TotalTime>
  <Pages>1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krishkathiriya867@gmail.com</cp:lastModifiedBy>
  <cp:revision>2</cp:revision>
  <dcterms:created xsi:type="dcterms:W3CDTF">2026-09-25T13:52:00Z</dcterms:created>
  <dcterms:modified xsi:type="dcterms:W3CDTF">2026-09-25T13:52:00Z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